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40"/>
          <w:lang w:val="es-ES"/>
        </w:rPr>
      </w:pP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40"/>
          <w:lang w:val="es-ES"/>
        </w:rPr>
      </w:pP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40"/>
          <w:lang w:val="es-ES"/>
        </w:rPr>
      </w:pPr>
    </w:p>
    <w:p w:rsidR="00912FA3" w:rsidRPr="00BC785D" w:rsidRDefault="00912FA3" w:rsidP="00BC785D">
      <w:pPr>
        <w:pStyle w:val="Puesto"/>
        <w:jc w:val="center"/>
        <w:rPr>
          <w:b/>
          <w:noProof/>
          <w:sz w:val="160"/>
          <w:lang w:val="es-ES"/>
        </w:rPr>
      </w:pPr>
      <w:r w:rsidRPr="00BC785D">
        <w:rPr>
          <w:b/>
          <w:noProof/>
          <w:sz w:val="160"/>
          <w:lang w:val="es-ES"/>
        </w:rPr>
        <w:t>FUNDAMENTOS DE PROGRAMACIÓN</w:t>
      </w: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912FA3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BC785D" w:rsidRPr="009D6B34" w:rsidRDefault="00BC785D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  <w:bookmarkStart w:id="0" w:name="_GoBack"/>
      <w:bookmarkEnd w:id="0"/>
    </w:p>
    <w:p w:rsidR="00912FA3" w:rsidRPr="00BC785D" w:rsidRDefault="00912FA3" w:rsidP="00BC785D">
      <w:pPr>
        <w:pStyle w:val="Ttulo1"/>
        <w:rPr>
          <w:noProof/>
          <w:sz w:val="144"/>
          <w:lang w:val="es-ES"/>
        </w:rPr>
      </w:pPr>
      <w:r w:rsidRPr="00BC785D">
        <w:rPr>
          <w:noProof/>
          <w:sz w:val="144"/>
          <w:lang w:val="es-ES"/>
        </w:rPr>
        <w:t>PROYECTO</w:t>
      </w:r>
      <w:r w:rsidR="00BC785D" w:rsidRPr="00BC785D">
        <w:rPr>
          <w:noProof/>
          <w:sz w:val="144"/>
          <w:lang w:val="es-ES"/>
        </w:rPr>
        <w:t xml:space="preserve"> </w:t>
      </w:r>
      <w:r w:rsidRPr="00BC785D">
        <w:rPr>
          <w:noProof/>
          <w:sz w:val="144"/>
          <w:lang w:val="es-ES"/>
        </w:rPr>
        <w:t>FINAL</w:t>
      </w: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912FA3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BC785D" w:rsidRPr="009D6B34" w:rsidRDefault="00BC785D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912FA3" w:rsidRPr="00BC785D" w:rsidRDefault="00912FA3" w:rsidP="00BC785D">
      <w:pPr>
        <w:pStyle w:val="Ttulo1"/>
        <w:rPr>
          <w:noProof/>
          <w:sz w:val="144"/>
          <w:lang w:val="es-ES"/>
        </w:rPr>
      </w:pPr>
      <w:r w:rsidRPr="00BC785D">
        <w:rPr>
          <w:noProof/>
          <w:sz w:val="144"/>
          <w:lang w:val="es-ES"/>
        </w:rPr>
        <w:t>AVANCE</w:t>
      </w:r>
      <w:r w:rsidR="00BC785D">
        <w:rPr>
          <w:noProof/>
          <w:sz w:val="144"/>
          <w:lang w:val="es-ES"/>
        </w:rPr>
        <w:t xml:space="preserve"> 2</w:t>
      </w:r>
    </w:p>
    <w:p w:rsidR="00912FA3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912FA3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912FA3" w:rsidRPr="00BC785D" w:rsidRDefault="00912FA3" w:rsidP="00BC785D">
      <w:pPr>
        <w:pStyle w:val="Ttulo1"/>
        <w:rPr>
          <w:b/>
          <w:noProof/>
          <w:sz w:val="40"/>
          <w:lang w:val="es-ES"/>
        </w:rPr>
      </w:pPr>
      <w:r w:rsidRPr="00BC785D">
        <w:rPr>
          <w:b/>
          <w:noProof/>
          <w:sz w:val="40"/>
          <w:lang w:val="es-ES"/>
        </w:rPr>
        <w:t>INTEGRANTES:</w:t>
      </w:r>
    </w:p>
    <w:p w:rsidR="00912FA3" w:rsidRPr="009D6B34" w:rsidRDefault="00912FA3" w:rsidP="00BC785D">
      <w:pPr>
        <w:pStyle w:val="Ttulo2"/>
      </w:pPr>
      <w:r w:rsidRPr="009D6B34">
        <w:t>Robinson Villegas</w:t>
      </w:r>
    </w:p>
    <w:p w:rsidR="00912FA3" w:rsidRPr="009D6B34" w:rsidRDefault="00912FA3" w:rsidP="00912FA3">
      <w:pPr>
        <w:pStyle w:val="Prrafodelista"/>
        <w:ind w:left="1428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pStyle w:val="Prrafodelista"/>
        <w:ind w:left="1428"/>
        <w:rPr>
          <w:rFonts w:asciiTheme="majorHAnsi" w:hAnsiTheme="majorHAnsi"/>
          <w:sz w:val="32"/>
        </w:rPr>
      </w:pPr>
    </w:p>
    <w:p w:rsidR="00912FA3" w:rsidRPr="009D6B34" w:rsidRDefault="00912FA3" w:rsidP="00BC785D">
      <w:pPr>
        <w:pStyle w:val="Ttulo2"/>
      </w:pPr>
      <w:r w:rsidRPr="009D6B34">
        <w:t>Gustavo Levano Cuba</w:t>
      </w:r>
    </w:p>
    <w:p w:rsidR="00912FA3" w:rsidRPr="009D6B34" w:rsidRDefault="00912FA3" w:rsidP="00912FA3">
      <w:pPr>
        <w:pStyle w:val="Prrafodelista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pStyle w:val="Prrafodelista"/>
        <w:ind w:left="1428"/>
        <w:rPr>
          <w:rFonts w:asciiTheme="majorHAnsi" w:hAnsiTheme="majorHAnsi"/>
          <w:sz w:val="32"/>
        </w:rPr>
      </w:pPr>
    </w:p>
    <w:p w:rsidR="00912FA3" w:rsidRPr="009D6B34" w:rsidRDefault="00912FA3" w:rsidP="00BC785D">
      <w:pPr>
        <w:pStyle w:val="Ttulo2"/>
      </w:pPr>
      <w:r w:rsidRPr="009D6B34">
        <w:t>Kevin Cabezas</w:t>
      </w: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D6B34" w:rsidRPr="009D6B34" w:rsidRDefault="009D6B34" w:rsidP="00ED4210">
      <w:pPr>
        <w:spacing w:before="0" w:after="160" w:line="259" w:lineRule="auto"/>
        <w:jc w:val="center"/>
        <w:rPr>
          <w:rFonts w:asciiTheme="majorHAnsi" w:hAnsiTheme="majorHAnsi"/>
          <w:b/>
          <w:sz w:val="56"/>
        </w:rPr>
      </w:pPr>
    </w:p>
    <w:p w:rsidR="00ED4210" w:rsidRPr="00BC785D" w:rsidRDefault="00ED4210" w:rsidP="00BC785D">
      <w:pPr>
        <w:pStyle w:val="Ttulo1"/>
        <w:rPr>
          <w:b/>
          <w:sz w:val="56"/>
        </w:rPr>
      </w:pPr>
      <w:r w:rsidRPr="00BC785D">
        <w:rPr>
          <w:b/>
          <w:sz w:val="56"/>
        </w:rPr>
        <w:t>ELEMENTOS UTILIZADOS</w:t>
      </w:r>
    </w:p>
    <w:p w:rsidR="009D6B34" w:rsidRPr="009D6B34" w:rsidRDefault="009D6B34" w:rsidP="009D6B34">
      <w:pPr>
        <w:spacing w:before="0" w:after="160" w:line="259" w:lineRule="auto"/>
        <w:jc w:val="both"/>
        <w:rPr>
          <w:rFonts w:asciiTheme="majorHAnsi" w:hAnsiTheme="majorHAnsi"/>
          <w:b/>
          <w:sz w:val="56"/>
        </w:rPr>
      </w:pPr>
    </w:p>
    <w:p w:rsidR="00ED4210" w:rsidRPr="009D6B34" w:rsidRDefault="00ED4210" w:rsidP="009D6B34">
      <w:pPr>
        <w:spacing w:before="0" w:after="160" w:line="259" w:lineRule="auto"/>
        <w:jc w:val="both"/>
        <w:rPr>
          <w:rFonts w:asciiTheme="majorHAnsi" w:hAnsiTheme="majorHAnsi"/>
          <w:sz w:val="48"/>
        </w:rPr>
      </w:pPr>
      <w:r w:rsidRPr="009D6B34">
        <w:rPr>
          <w:rFonts w:asciiTheme="majorHAnsi" w:hAnsiTheme="majorHAnsi"/>
          <w:sz w:val="48"/>
        </w:rPr>
        <w:t xml:space="preserve">Hemos podido implementar herramientas que nos sirvieron para poder </w:t>
      </w:r>
      <w:r w:rsidR="009D6B34" w:rsidRPr="009D6B34">
        <w:rPr>
          <w:rFonts w:asciiTheme="majorHAnsi" w:hAnsiTheme="majorHAnsi"/>
          <w:sz w:val="48"/>
        </w:rPr>
        <w:t>facilitarnos el desarrollo del Proyecto:</w:t>
      </w:r>
    </w:p>
    <w:p w:rsidR="00ED4210" w:rsidRP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  <w:r w:rsidRPr="009D6B34">
        <w:rPr>
          <w:rFonts w:asciiTheme="majorHAnsi" w:hAnsiTheme="majorHAnsi"/>
          <w:noProof/>
          <w:sz w:val="32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5364480</wp:posOffset>
                </wp:positionH>
                <wp:positionV relativeFrom="paragraph">
                  <wp:posOffset>3640455</wp:posOffset>
                </wp:positionV>
                <wp:extent cx="3284220" cy="169926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169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B34" w:rsidRPr="009D6B34" w:rsidRDefault="009D6B34" w:rsidP="009D6B34">
                            <w:pPr>
                              <w:jc w:val="both"/>
                              <w:rPr>
                                <w:rFonts w:asciiTheme="majorHAnsi" w:hAnsiTheme="majorHAnsi"/>
                                <w:sz w:val="20"/>
                              </w:rPr>
                            </w:pPr>
                            <w:r w:rsidRPr="009D6B34">
                              <w:rPr>
                                <w:rFonts w:asciiTheme="majorHAnsi" w:hAnsiTheme="majorHAnsi" w:cs="Arial"/>
                                <w:color w:val="222222"/>
                                <w:sz w:val="20"/>
                                <w:shd w:val="clear" w:color="auto" w:fill="FFFFFF"/>
                              </w:rPr>
                              <w:t>software de control de versions, diseñado pensando en la eficiencia y la confiabilidad del mantenimiento de versiones de aplicaciones cuando estas tienen un gran número de archivos de código fuente.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422.4pt;margin-top:286.65pt;width:258.6pt;height:133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" fillcolor="white [3201]" stroked="f" strokeweight=".5pt">
                <v:textbox>
                  <w:txbxContent>
                    <w:p w:rsidR="009D6B34" w:rsidRPr="009D6B34" w:rsidRDefault="009D6B34" w:rsidP="009D6B34">
                      <w:pPr>
                        <w:jc w:val="both"/>
                        <w:rPr>
                          <w:rFonts w:asciiTheme="majorHAnsi" w:hAnsiTheme="majorHAnsi"/>
                          <w:sz w:val="20"/>
                        </w:rPr>
                      </w:pPr>
                      <w:r w:rsidRPr="009D6B34">
                        <w:rPr>
                          <w:rFonts w:asciiTheme="majorHAnsi" w:hAnsiTheme="majorHAnsi" w:cs="Arial"/>
                          <w:color w:val="222222"/>
                          <w:sz w:val="20"/>
                          <w:shd w:val="clear" w:color="auto" w:fill="FFFFFF"/>
                        </w:rPr>
                        <w:t xml:space="preserve">software de control de </w:t>
                      </w:r>
                      <w:r w:rsidRPr="009D6B34">
                        <w:rPr>
                          <w:rFonts w:asciiTheme="majorHAnsi" w:hAnsiTheme="majorHAnsi" w:cs="Arial"/>
                          <w:color w:val="222222"/>
                          <w:sz w:val="20"/>
                          <w:shd w:val="clear" w:color="auto" w:fill="FFFFFF"/>
                        </w:rPr>
                        <w:t>versions,</w:t>
                      </w:r>
                      <w:r w:rsidRPr="009D6B34">
                        <w:rPr>
                          <w:rFonts w:asciiTheme="majorHAnsi" w:hAnsiTheme="majorHAnsi" w:cs="Arial"/>
                          <w:color w:val="222222"/>
                          <w:sz w:val="20"/>
                          <w:shd w:val="clear" w:color="auto" w:fill="FFFFFF"/>
                        </w:rPr>
                        <w:t xml:space="preserve"> diseñado pensando en la eficiencia y la confiabilidad del mantenimiento de versiones de aplicaciones cuando estas tienen un gran número de archivos de código fuente.</w:t>
                      </w:r>
                    </w:p>
                  </w:txbxContent>
                </v:textbox>
              </v:shape>
            </w:pict>
          </mc:Fallback>
        </mc:AlternateContent>
      </w:r>
      <w:r w:rsidR="00ED4210" w:rsidRPr="009D6B34">
        <w:rPr>
          <w:rFonts w:asciiTheme="majorHAnsi" w:hAnsiTheme="majorHAnsi"/>
          <w:noProof/>
          <w:sz w:val="32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5433060</wp:posOffset>
                </wp:positionH>
                <wp:positionV relativeFrom="paragraph">
                  <wp:posOffset>1636395</wp:posOffset>
                </wp:positionV>
                <wp:extent cx="2827020" cy="135636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1356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210" w:rsidRDefault="00ED4210">
                            <w:pPr>
                              <w:rPr>
                                <w:color w:val="2C2C2C" w:themeColor="text1"/>
                                <w:sz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4210">
                              <w:rPr>
                                <w:color w:val="2C2C2C" w:themeColor="text1"/>
                                <w:sz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</w:t>
                            </w:r>
                          </w:p>
                          <w:p w:rsidR="009D6B34" w:rsidRPr="00ED4210" w:rsidRDefault="009D6B34">
                            <w:pPr>
                              <w:rPr>
                                <w:color w:val="2C2C2C" w:themeColor="text1"/>
                                <w:sz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" o:spid="_x0000_s1027" type="#_x0000_t202" style="position:absolute;margin-left:427.8pt;margin-top:128.85pt;width:222.6pt;height:10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" fillcolor="white [3201]" stroked="f" strokeweight=".5pt">
                <v:textbox>
                  <w:txbxContent>
                    <w:p w:rsidR="00ED4210" w:rsidRDefault="00ED4210">
                      <w:pPr>
                        <w:rPr>
                          <w:color w:val="2C2C2C" w:themeColor="text1"/>
                          <w:sz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4210">
                        <w:rPr>
                          <w:color w:val="2C2C2C" w:themeColor="text1"/>
                          <w:sz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</w:t>
                      </w:r>
                    </w:p>
                    <w:p w:rsidR="009D6B34" w:rsidRPr="00ED4210" w:rsidRDefault="009D6B34">
                      <w:pPr>
                        <w:rPr>
                          <w:color w:val="2C2C2C" w:themeColor="text1"/>
                          <w:sz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4210" w:rsidRPr="009D6B34">
        <w:rPr>
          <w:rFonts w:asciiTheme="majorHAnsi" w:hAnsiTheme="majorHAnsi"/>
          <w:noProof/>
          <w:sz w:val="32"/>
          <w:lang w:val="es-PE" w:eastAsia="es-PE"/>
        </w:rPr>
        <w:drawing>
          <wp:inline distT="0" distB="0" distL="0" distR="0">
            <wp:extent cx="5084375" cy="6233160"/>
            <wp:effectExtent l="76200" t="76200" r="135890" b="129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BAS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897" cy="62350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4210" w:rsidRPr="009D6B34" w:rsidRDefault="00ED4210" w:rsidP="00ED4210">
      <w:pPr>
        <w:spacing w:before="0" w:after="160" w:line="259" w:lineRule="auto"/>
        <w:jc w:val="center"/>
        <w:rPr>
          <w:rFonts w:asciiTheme="majorHAnsi" w:hAnsiTheme="majorHAnsi"/>
          <w:b/>
          <w:noProof/>
          <w:sz w:val="44"/>
          <w:lang w:val="es-PE" w:eastAsia="es-PE"/>
        </w:rPr>
      </w:pPr>
    </w:p>
    <w:p w:rsidR="00ED4210" w:rsidRPr="009D6B34" w:rsidRDefault="009D6B34" w:rsidP="00ED4210">
      <w:pPr>
        <w:spacing w:before="0" w:after="160" w:line="259" w:lineRule="auto"/>
        <w:jc w:val="center"/>
        <w:rPr>
          <w:rFonts w:asciiTheme="majorHAnsi" w:hAnsiTheme="majorHAnsi"/>
          <w:noProof/>
          <w:sz w:val="44"/>
          <w:lang w:val="es-PE" w:eastAsia="es-PE"/>
        </w:rPr>
      </w:pPr>
      <w:r>
        <w:rPr>
          <w:rFonts w:asciiTheme="majorHAnsi" w:hAnsiTheme="majorHAnsi"/>
          <w:b/>
          <w:noProof/>
          <w:sz w:val="44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06953A" wp14:editId="0D97BAF9">
                <wp:simplePos x="0" y="0"/>
                <wp:positionH relativeFrom="column">
                  <wp:posOffset>4328160</wp:posOffset>
                </wp:positionH>
                <wp:positionV relativeFrom="paragraph">
                  <wp:posOffset>-1905</wp:posOffset>
                </wp:positionV>
                <wp:extent cx="3200400" cy="701040"/>
                <wp:effectExtent l="0" t="0" r="0" b="381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B34" w:rsidRPr="009D6B34" w:rsidRDefault="009D6B34">
                            <w:pPr>
                              <w:rPr>
                                <w:rFonts w:asciiTheme="majorHAnsi" w:hAnsiTheme="majorHAnsi"/>
                              </w:rPr>
                            </w:pPr>
                            <w:r w:rsidRPr="009D6B34">
                              <w:rPr>
                                <w:rFonts w:asciiTheme="majorHAnsi" w:hAnsiTheme="majorHAnsi" w:cs="Arial"/>
                                <w:color w:val="222222"/>
                                <w:shd w:val="clear" w:color="auto" w:fill="FFFFFF"/>
                              </w:rPr>
                              <w:t>servicio de alojamiento basado en web, para los proyectos que utilizan el sistema de control de revisiones Mercurial y 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953A" id="Cuadro de texto 6" o:spid="_x0000_s1028" type="#_x0000_t202" style="position:absolute;left:0;text-align:left;margin-left:340.8pt;margin-top:-.15pt;width:252pt;height:5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" fillcolor="white [3201]" stroked="f" strokeweight=".5pt">
                <v:textbox>
                  <w:txbxContent>
                    <w:p w:rsidR="009D6B34" w:rsidRPr="009D6B34" w:rsidRDefault="009D6B34">
                      <w:pPr>
                        <w:rPr>
                          <w:rFonts w:asciiTheme="majorHAnsi" w:hAnsiTheme="majorHAnsi"/>
                        </w:rPr>
                      </w:pPr>
                      <w:r w:rsidRPr="009D6B34">
                        <w:rPr>
                          <w:rFonts w:asciiTheme="majorHAnsi" w:hAnsiTheme="majorHAnsi" w:cs="Arial"/>
                          <w:color w:val="222222"/>
                          <w:shd w:val="clear" w:color="auto" w:fill="FFFFFF"/>
                        </w:rPr>
                        <w:t>servicio de alojamiento basado en web, para los proyectos que utilizan el sistema de control de revisiones Mercurial y Git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b/>
          <w:noProof/>
          <w:sz w:val="44"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20112D" wp14:editId="733FB406">
                <wp:simplePos x="0" y="0"/>
                <wp:positionH relativeFrom="column">
                  <wp:posOffset>182880</wp:posOffset>
                </wp:positionH>
                <wp:positionV relativeFrom="paragraph">
                  <wp:posOffset>-85725</wp:posOffset>
                </wp:positionV>
                <wp:extent cx="4122420" cy="8001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B34" w:rsidRPr="009D6B34" w:rsidRDefault="009D6B34">
                            <w:pPr>
                              <w:rPr>
                                <w:color w:val="2C2C2C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6B34">
                              <w:rPr>
                                <w:rFonts w:asciiTheme="majorHAnsi" w:hAnsiTheme="majorHAnsi"/>
                                <w:noProof/>
                                <w:color w:val="2C2C2C" w:themeColor="text1"/>
                                <w:sz w:val="96"/>
                                <w:lang w:val="es-PE" w:eastAsia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BITBUCKET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0112D" id="Cuadro de texto 7" o:spid="_x0000_s1029" type="#_x0000_t202" style="position:absolute;left:0;text-align:left;margin-left:14.4pt;margin-top:-6.75pt;width:324.6pt;height:6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" fillcolor="white [3201]" stroked="f" strokeweight=".5pt">
                <v:textbox>
                  <w:txbxContent>
                    <w:p w:rsidR="009D6B34" w:rsidRPr="009D6B34" w:rsidRDefault="009D6B34">
                      <w:pPr>
                        <w:rPr>
                          <w:color w:val="2C2C2C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6B34">
                        <w:rPr>
                          <w:rFonts w:asciiTheme="majorHAnsi" w:hAnsiTheme="majorHAnsi"/>
                          <w:noProof/>
                          <w:color w:val="2C2C2C" w:themeColor="text1"/>
                          <w:sz w:val="96"/>
                          <w:lang w:val="es-PE" w:eastAsia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BITBUCKET</w:t>
                      </w:r>
                    </w:p>
                  </w:txbxContent>
                </v:textbox>
              </v:shape>
            </w:pict>
          </mc:Fallback>
        </mc:AlternateContent>
      </w:r>
      <w:r w:rsidR="00ED4210" w:rsidRPr="009D6B34">
        <w:rPr>
          <w:rFonts w:asciiTheme="majorHAnsi" w:hAnsiTheme="majorHAnsi"/>
          <w:noProof/>
          <w:sz w:val="44"/>
          <w:lang w:val="es-PE" w:eastAsia="es-PE"/>
        </w:rPr>
        <w:t xml:space="preserve"> </w:t>
      </w:r>
    </w:p>
    <w:p w:rsidR="00ED4210" w:rsidRDefault="00ED4210" w:rsidP="00912FA3">
      <w:pPr>
        <w:spacing w:before="0" w:after="160" w:line="259" w:lineRule="auto"/>
        <w:rPr>
          <w:rFonts w:asciiTheme="majorHAnsi" w:hAnsiTheme="majorHAnsi"/>
          <w:noProof/>
          <w:sz w:val="32"/>
          <w:lang w:val="es-PE" w:eastAsia="es-PE"/>
        </w:rPr>
      </w:pPr>
    </w:p>
    <w:p w:rsidR="009D6B34" w:rsidRPr="009D6B34" w:rsidRDefault="009D6B34" w:rsidP="00912FA3">
      <w:pPr>
        <w:spacing w:before="0" w:after="160" w:line="259" w:lineRule="auto"/>
        <w:rPr>
          <w:rFonts w:asciiTheme="majorHAnsi" w:hAnsiTheme="majorHAnsi"/>
          <w:noProof/>
          <w:sz w:val="32"/>
          <w:lang w:val="es-PE" w:eastAsia="es-PE"/>
        </w:rPr>
      </w:pP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  <w:r w:rsidRPr="009D6B34">
        <w:rPr>
          <w:rFonts w:asciiTheme="majorHAnsi" w:hAnsiTheme="majorHAnsi"/>
          <w:noProof/>
          <w:sz w:val="32"/>
          <w:lang w:val="es-PE" w:eastAsia="es-PE"/>
        </w:rPr>
        <w:drawing>
          <wp:inline distT="0" distB="0" distL="0" distR="0">
            <wp:extent cx="8229600" cy="4430395"/>
            <wp:effectExtent l="76200" t="76200" r="133350" b="1416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tbuck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0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29CD47" wp14:editId="24B51B6C">
                <wp:simplePos x="0" y="0"/>
                <wp:positionH relativeFrom="column">
                  <wp:posOffset>3581400</wp:posOffset>
                </wp:positionH>
                <wp:positionV relativeFrom="paragraph">
                  <wp:posOffset>280035</wp:posOffset>
                </wp:positionV>
                <wp:extent cx="4572000" cy="792480"/>
                <wp:effectExtent l="0" t="0" r="0" b="762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79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B34" w:rsidRPr="009D6B34" w:rsidRDefault="009D6B34">
                            <w:r w:rsidRPr="009D6B34">
                              <w:rPr>
                                <w:rFonts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servicio de computación en la Nube que soporta distintos lenguajes de programación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CD47" id="Cuadro de texto 9" o:spid="_x0000_s1030" type="#_x0000_t202" style="position:absolute;margin-left:282pt;margin-top:22.05pt;width:5in;height:62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" fillcolor="white [3201]" stroked="f" strokeweight=".5pt">
                <v:textbox>
                  <w:txbxContent>
                    <w:p w:rsidR="009D6B34" w:rsidRPr="009D6B34" w:rsidRDefault="009D6B34">
                      <w:r w:rsidRPr="009D6B34">
                        <w:rPr>
                          <w:rFonts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servicio de computación en la Nube que soporta distintos lenguajes de programación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noProof/>
          <w:sz w:val="32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E4D7E5" wp14:editId="373B24B0">
                <wp:simplePos x="0" y="0"/>
                <wp:positionH relativeFrom="column">
                  <wp:posOffset>-60960</wp:posOffset>
                </wp:positionH>
                <wp:positionV relativeFrom="paragraph">
                  <wp:posOffset>74295</wp:posOffset>
                </wp:positionV>
                <wp:extent cx="3794760" cy="86106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86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B34" w:rsidRPr="009D6B34" w:rsidRDefault="009D6B34">
                            <w:pPr>
                              <w:rPr>
                                <w:b/>
                                <w:color w:val="2C2C2C" w:themeColor="text1"/>
                                <w:sz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6B34">
                              <w:rPr>
                                <w:b/>
                                <w:color w:val="2C2C2C" w:themeColor="text1"/>
                                <w:sz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HEROKU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4D7E5" id="Cuadro de texto 8" o:spid="_x0000_s1031" type="#_x0000_t202" style="position:absolute;margin-left:-4.8pt;margin-top:5.85pt;width:298.8pt;height:67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" fillcolor="white [3201]" stroked="f" strokeweight=".5pt">
                <v:textbox>
                  <w:txbxContent>
                    <w:p w:rsidR="009D6B34" w:rsidRPr="009D6B34" w:rsidRDefault="009D6B34">
                      <w:pPr>
                        <w:rPr>
                          <w:b/>
                          <w:color w:val="2C2C2C" w:themeColor="text1"/>
                          <w:sz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6B34">
                        <w:rPr>
                          <w:b/>
                          <w:color w:val="2C2C2C" w:themeColor="text1"/>
                          <w:sz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HEROKU</w:t>
                      </w:r>
                    </w:p>
                  </w:txbxContent>
                </v:textbox>
              </v:shape>
            </w:pict>
          </mc:Fallback>
        </mc:AlternateContent>
      </w:r>
    </w:p>
    <w:p w:rsidR="009D6B34" w:rsidRP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P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  <w:lang w:val="es-PE" w:eastAsia="es-PE"/>
        </w:rPr>
        <w:drawing>
          <wp:inline distT="0" distB="0" distL="0" distR="0">
            <wp:extent cx="8362757" cy="4267200"/>
            <wp:effectExtent l="76200" t="76200" r="133985" b="133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rok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6174" cy="42689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7A4F64" w:rsidRDefault="007A4F64" w:rsidP="007A4F64">
      <w:pPr>
        <w:spacing w:before="0" w:after="160" w:line="259" w:lineRule="auto"/>
        <w:jc w:val="center"/>
        <w:rPr>
          <w:rFonts w:asciiTheme="majorHAnsi" w:hAnsiTheme="majorHAnsi"/>
          <w:b/>
          <w:sz w:val="56"/>
        </w:rPr>
      </w:pPr>
    </w:p>
    <w:p w:rsidR="007A4F64" w:rsidRDefault="007A4F64" w:rsidP="007A4F64">
      <w:pPr>
        <w:spacing w:before="0" w:after="160" w:line="259" w:lineRule="auto"/>
        <w:jc w:val="center"/>
        <w:rPr>
          <w:rFonts w:asciiTheme="majorHAnsi" w:hAnsiTheme="majorHAnsi"/>
          <w:b/>
          <w:sz w:val="56"/>
        </w:rPr>
      </w:pPr>
    </w:p>
    <w:p w:rsidR="009D6B34" w:rsidRPr="00BC785D" w:rsidRDefault="009D6B34" w:rsidP="00BC785D">
      <w:pPr>
        <w:pStyle w:val="Ttulo1"/>
        <w:rPr>
          <w:sz w:val="48"/>
        </w:rPr>
      </w:pPr>
      <w:r w:rsidRPr="00BC785D">
        <w:rPr>
          <w:sz w:val="48"/>
        </w:rPr>
        <w:t>DESARROLLO</w:t>
      </w:r>
    </w:p>
    <w:p w:rsidR="007A4F64" w:rsidRPr="007A4F64" w:rsidRDefault="007A4F64" w:rsidP="007A4F64">
      <w:pPr>
        <w:spacing w:before="0" w:after="160" w:line="259" w:lineRule="auto"/>
        <w:jc w:val="center"/>
        <w:rPr>
          <w:rFonts w:asciiTheme="majorHAnsi" w:hAnsiTheme="majorHAnsi"/>
          <w:b/>
          <w:sz w:val="56"/>
        </w:rPr>
      </w:pPr>
    </w:p>
    <w:p w:rsidR="009D6B34" w:rsidRPr="00BC785D" w:rsidRDefault="009D6B34" w:rsidP="00BC785D">
      <w:pPr>
        <w:pStyle w:val="Ttulo2"/>
        <w:rPr>
          <w:b/>
          <w:sz w:val="32"/>
        </w:rPr>
      </w:pPr>
      <w:r w:rsidRPr="00BC785D">
        <w:rPr>
          <w:b/>
          <w:sz w:val="32"/>
        </w:rPr>
        <w:t>CODIFICACIÓN</w:t>
      </w:r>
    </w:p>
    <w:p w:rsidR="009D6B34" w:rsidRDefault="007A4F64" w:rsidP="007A4F64">
      <w:pPr>
        <w:spacing w:before="0" w:after="160" w:line="259" w:lineRule="auto"/>
        <w:rPr>
          <w:rFonts w:asciiTheme="majorHAnsi" w:hAnsiTheme="majorHAnsi"/>
          <w:sz w:val="40"/>
        </w:rPr>
      </w:pPr>
      <w:r w:rsidRPr="007A4F64">
        <w:rPr>
          <w:rFonts w:asciiTheme="majorHAnsi" w:hAnsiTheme="majorHAnsi"/>
          <w:sz w:val="40"/>
        </w:rPr>
        <w:t>Aprovechando lo aprendido del curso de Fundamentos de Desarrollo web, hemos podido diseñar nuestra pagina web mediante estos lenguajes.</w:t>
      </w:r>
    </w:p>
    <w:p w:rsidR="007A4F64" w:rsidRPr="007A4F64" w:rsidRDefault="007A4F64" w:rsidP="007A4F64">
      <w:pPr>
        <w:spacing w:before="0" w:after="160" w:line="259" w:lineRule="auto"/>
        <w:rPr>
          <w:rFonts w:asciiTheme="majorHAnsi" w:hAnsiTheme="majorHAnsi"/>
          <w:sz w:val="40"/>
        </w:rPr>
      </w:pPr>
    </w:p>
    <w:p w:rsidR="007A4F64" w:rsidRPr="007A4F64" w:rsidRDefault="007A4F64" w:rsidP="007A4F64">
      <w:pPr>
        <w:pStyle w:val="Prrafodelista"/>
        <w:numPr>
          <w:ilvl w:val="0"/>
          <w:numId w:val="6"/>
        </w:numPr>
        <w:spacing w:before="0" w:after="160" w:line="259" w:lineRule="auto"/>
        <w:rPr>
          <w:rFonts w:asciiTheme="majorHAnsi" w:hAnsiTheme="majorHAnsi"/>
          <w:sz w:val="40"/>
        </w:rPr>
      </w:pPr>
      <w:r w:rsidRPr="007A4F64">
        <w:rPr>
          <w:rFonts w:asciiTheme="majorHAnsi" w:hAnsiTheme="majorHAnsi"/>
          <w:sz w:val="40"/>
        </w:rPr>
        <w:t>HTML5</w:t>
      </w:r>
    </w:p>
    <w:p w:rsidR="007A4F64" w:rsidRPr="007A4F64" w:rsidRDefault="007A4F64" w:rsidP="007A4F64">
      <w:pPr>
        <w:pStyle w:val="Prrafodelista"/>
        <w:numPr>
          <w:ilvl w:val="0"/>
          <w:numId w:val="6"/>
        </w:numPr>
        <w:spacing w:before="0" w:after="160" w:line="259" w:lineRule="auto"/>
        <w:rPr>
          <w:rFonts w:asciiTheme="majorHAnsi" w:hAnsiTheme="majorHAnsi"/>
          <w:sz w:val="40"/>
        </w:rPr>
      </w:pPr>
      <w:r w:rsidRPr="007A4F64">
        <w:rPr>
          <w:rFonts w:asciiTheme="majorHAnsi" w:hAnsiTheme="majorHAnsi"/>
          <w:sz w:val="40"/>
        </w:rPr>
        <w:t>CSS3</w:t>
      </w:r>
    </w:p>
    <w:p w:rsid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Default="00ED4210" w:rsidP="00912FA3">
      <w:pPr>
        <w:rPr>
          <w:rFonts w:asciiTheme="majorHAnsi" w:hAnsiTheme="majorHAnsi"/>
          <w:noProof/>
          <w:lang w:val="es-ES"/>
        </w:rPr>
      </w:pPr>
    </w:p>
    <w:p w:rsidR="007A4F64" w:rsidRDefault="007A4F64" w:rsidP="00912FA3">
      <w:pPr>
        <w:rPr>
          <w:rFonts w:asciiTheme="majorHAnsi" w:hAnsiTheme="majorHAnsi"/>
          <w:noProof/>
          <w:lang w:val="es-ES"/>
        </w:rPr>
      </w:pPr>
    </w:p>
    <w:p w:rsidR="007A4F64" w:rsidRDefault="007A4F64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7A4F64" w:rsidP="00912FA3">
      <w:pPr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ES"/>
        </w:rPr>
        <w:lastRenderedPageBreak/>
        <w:tab/>
      </w:r>
      <w:r>
        <w:rPr>
          <w:rFonts w:asciiTheme="majorHAnsi" w:hAnsiTheme="majorHAnsi"/>
          <w:noProof/>
          <w:lang w:val="es-PE" w:eastAsia="es-PE"/>
        </w:rPr>
        <w:drawing>
          <wp:inline distT="0" distB="0" distL="0" distR="0" wp14:anchorId="51B7B28D" wp14:editId="0F49A152">
            <wp:extent cx="647700" cy="647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ml5log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lang w:val="es-ES"/>
        </w:rPr>
        <w:tab/>
      </w:r>
      <w:r>
        <w:rPr>
          <w:rFonts w:asciiTheme="majorHAnsi" w:hAnsiTheme="majorHAnsi"/>
          <w:noProof/>
          <w:lang w:val="es-ES"/>
        </w:rPr>
        <w:tab/>
      </w:r>
      <w:r>
        <w:rPr>
          <w:rFonts w:asciiTheme="majorHAnsi" w:hAnsiTheme="majorHAnsi"/>
          <w:noProof/>
          <w:lang w:val="es-ES"/>
        </w:rPr>
        <w:tab/>
      </w:r>
      <w:r>
        <w:rPr>
          <w:rFonts w:asciiTheme="majorHAnsi" w:hAnsiTheme="majorHAnsi"/>
          <w:noProof/>
          <w:lang w:val="es-ES"/>
        </w:rPr>
        <w:tab/>
      </w:r>
    </w:p>
    <w:p w:rsidR="00ED4210" w:rsidRDefault="00ED4210" w:rsidP="00912FA3">
      <w:pPr>
        <w:rPr>
          <w:rFonts w:asciiTheme="majorHAnsi" w:hAnsiTheme="majorHAnsi"/>
          <w:noProof/>
          <w:lang w:val="es-ES"/>
        </w:rPr>
      </w:pPr>
    </w:p>
    <w:p w:rsidR="007A4F64" w:rsidRPr="009D6B34" w:rsidRDefault="007A4F64" w:rsidP="00912FA3">
      <w:pPr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PE" w:eastAsia="es-PE"/>
        </w:rPr>
        <w:drawing>
          <wp:inline distT="0" distB="0" distL="0" distR="0">
            <wp:extent cx="8389620" cy="4502947"/>
            <wp:effectExtent l="76200" t="76200" r="125730" b="1263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ML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5940" cy="45063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Default="00ED4210" w:rsidP="00912FA3">
      <w:pPr>
        <w:rPr>
          <w:rFonts w:asciiTheme="majorHAnsi" w:hAnsiTheme="majorHAnsi"/>
          <w:noProof/>
          <w:lang w:val="es-ES"/>
        </w:rPr>
      </w:pPr>
    </w:p>
    <w:p w:rsidR="007A4F64" w:rsidRDefault="007A4F64" w:rsidP="00912FA3">
      <w:pPr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PE" w:eastAsia="es-PE"/>
        </w:rPr>
        <w:lastRenderedPageBreak/>
        <w:drawing>
          <wp:inline distT="0" distB="0" distL="0" distR="0">
            <wp:extent cx="586740" cy="823043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ss3-log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1" cy="8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64" w:rsidRPr="009D6B34" w:rsidRDefault="007A4F64" w:rsidP="00912FA3">
      <w:pPr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PE" w:eastAsia="es-PE"/>
        </w:rPr>
        <w:drawing>
          <wp:inline distT="0" distB="0" distL="0" distR="0">
            <wp:extent cx="8229600" cy="4417060"/>
            <wp:effectExtent l="76200" t="76200" r="133350" b="135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ss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7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Default="007A4F64" w:rsidP="00912FA3">
      <w:pPr>
        <w:rPr>
          <w:rFonts w:asciiTheme="majorHAnsi" w:hAnsiTheme="majorHAnsi"/>
          <w:b/>
          <w:noProof/>
          <w:lang w:val="es-ES"/>
        </w:rPr>
      </w:pPr>
      <w:r w:rsidRPr="007A4F64">
        <w:rPr>
          <w:rFonts w:asciiTheme="majorHAnsi" w:hAnsiTheme="majorHAnsi"/>
          <w:b/>
          <w:noProof/>
          <w:lang w:val="es-ES"/>
        </w:rPr>
        <w:lastRenderedPageBreak/>
        <w:t xml:space="preserve">Con los conocimientos adquiridos en este curso, Fundamentos de Programación, hemos podido agregar tambien </w:t>
      </w:r>
      <w:r>
        <w:rPr>
          <w:rFonts w:asciiTheme="majorHAnsi" w:hAnsiTheme="majorHAnsi"/>
          <w:b/>
          <w:noProof/>
          <w:lang w:val="es-ES"/>
        </w:rPr>
        <w:t>a nuestra página web javascript:</w:t>
      </w:r>
    </w:p>
    <w:p w:rsidR="007A4F64" w:rsidRDefault="007A4F64" w:rsidP="00912FA3">
      <w:pPr>
        <w:rPr>
          <w:rFonts w:asciiTheme="majorHAnsi" w:hAnsiTheme="majorHAnsi"/>
          <w:b/>
          <w:noProof/>
          <w:lang w:val="es-ES"/>
        </w:rPr>
      </w:pPr>
      <w:r>
        <w:rPr>
          <w:rFonts w:asciiTheme="majorHAnsi" w:hAnsiTheme="majorHAnsi"/>
          <w:b/>
          <w:noProof/>
          <w:lang w:val="es-PE" w:eastAsia="es-PE"/>
        </w:rPr>
        <w:drawing>
          <wp:inline distT="0" distB="0" distL="0" distR="0">
            <wp:extent cx="982980" cy="9829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avascript_log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64" w:rsidRDefault="007A4F64" w:rsidP="00912FA3">
      <w:pPr>
        <w:rPr>
          <w:rFonts w:asciiTheme="majorHAnsi" w:hAnsiTheme="majorHAnsi"/>
          <w:b/>
          <w:noProof/>
          <w:lang w:val="es-ES"/>
        </w:rPr>
      </w:pPr>
      <w:r>
        <w:rPr>
          <w:rFonts w:asciiTheme="majorHAnsi" w:hAnsiTheme="majorHAnsi"/>
          <w:b/>
          <w:noProof/>
          <w:lang w:val="es-PE" w:eastAsia="es-PE"/>
        </w:rPr>
        <w:drawing>
          <wp:inline distT="0" distB="0" distL="0" distR="0">
            <wp:extent cx="8229600" cy="4434205"/>
            <wp:effectExtent l="76200" t="76200" r="133350" b="1377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avacrip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4F64" w:rsidRDefault="007A4F64" w:rsidP="00912FA3">
      <w:pPr>
        <w:rPr>
          <w:rFonts w:asciiTheme="majorHAnsi" w:hAnsiTheme="majorHAnsi"/>
          <w:b/>
          <w:noProof/>
          <w:lang w:val="es-ES"/>
        </w:rPr>
      </w:pPr>
    </w:p>
    <w:p w:rsidR="007A4F64" w:rsidRDefault="007A4F64" w:rsidP="00912FA3">
      <w:pPr>
        <w:rPr>
          <w:rFonts w:asciiTheme="majorHAnsi" w:hAnsiTheme="majorHAnsi"/>
          <w:b/>
          <w:noProof/>
          <w:lang w:val="es-ES"/>
        </w:rPr>
      </w:pPr>
    </w:p>
    <w:p w:rsidR="00F14D2F" w:rsidRPr="007A4F64" w:rsidRDefault="00F14D2F" w:rsidP="00912FA3">
      <w:pPr>
        <w:rPr>
          <w:rFonts w:asciiTheme="majorHAnsi" w:hAnsiTheme="majorHAnsi"/>
          <w:b/>
          <w:noProof/>
          <w:lang w:val="es-ES"/>
        </w:rPr>
      </w:pPr>
    </w:p>
    <w:p w:rsidR="00F14D2F" w:rsidRPr="00BC785D" w:rsidRDefault="00F14D2F" w:rsidP="00BC785D">
      <w:pPr>
        <w:pStyle w:val="Ttulo2"/>
        <w:rPr>
          <w:b/>
          <w:noProof/>
          <w:sz w:val="28"/>
          <w:lang w:val="es-ES"/>
        </w:rPr>
      </w:pPr>
      <w:r w:rsidRPr="00BC785D">
        <w:rPr>
          <w:b/>
          <w:noProof/>
          <w:sz w:val="28"/>
          <w:lang w:val="es-ES"/>
        </w:rPr>
        <w:t>ELEMENTOS ADICIONALES</w:t>
      </w:r>
    </w:p>
    <w:p w:rsidR="00F14D2F" w:rsidRDefault="00F14D2F" w:rsidP="00912FA3">
      <w:pPr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ES"/>
        </w:rPr>
        <w:t>Hemos utilizado tambien:</w:t>
      </w:r>
    </w:p>
    <w:p w:rsidR="00F14D2F" w:rsidRDefault="00F14D2F" w:rsidP="006624AE">
      <w:pPr>
        <w:pStyle w:val="Prrafodelista"/>
        <w:numPr>
          <w:ilvl w:val="0"/>
          <w:numId w:val="7"/>
        </w:numPr>
        <w:rPr>
          <w:rFonts w:asciiTheme="majorHAnsi" w:hAnsiTheme="majorHAnsi"/>
          <w:noProof/>
          <w:lang w:val="es-ES"/>
        </w:rPr>
      </w:pPr>
      <w:r w:rsidRPr="00F14D2F">
        <w:rPr>
          <w:rFonts w:asciiTheme="majorHAnsi" w:hAnsiTheme="majorHAnsi"/>
          <w:b/>
          <w:noProof/>
          <w:lang w:val="es-ES"/>
        </w:rPr>
        <w:t>Adobe Photoshop CS6</w:t>
      </w:r>
      <w:r w:rsidRPr="00F14D2F">
        <w:rPr>
          <w:rFonts w:asciiTheme="majorHAnsi" w:hAnsiTheme="majorHAnsi"/>
          <w:noProof/>
          <w:lang w:val="es-ES"/>
        </w:rPr>
        <w:t>:  Creación del logo</w:t>
      </w:r>
    </w:p>
    <w:p w:rsidR="00F14D2F" w:rsidRDefault="00F14D2F" w:rsidP="00F14D2F">
      <w:pPr>
        <w:pStyle w:val="Prrafodelista"/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pStyle w:val="Prrafodelista"/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PE" w:eastAsia="es-PE"/>
        </w:rPr>
        <w:drawing>
          <wp:inline distT="0" distB="0" distL="0" distR="0">
            <wp:extent cx="8229600" cy="4421505"/>
            <wp:effectExtent l="76200" t="76200" r="133350" b="131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1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pStyle w:val="Prrafodelista"/>
        <w:numPr>
          <w:ilvl w:val="0"/>
          <w:numId w:val="7"/>
        </w:numPr>
        <w:rPr>
          <w:rFonts w:asciiTheme="majorHAnsi" w:hAnsiTheme="majorHAnsi"/>
          <w:noProof/>
          <w:lang w:val="es-ES"/>
        </w:rPr>
      </w:pPr>
      <w:r w:rsidRPr="00F14D2F">
        <w:rPr>
          <w:rFonts w:asciiTheme="majorHAnsi" w:hAnsiTheme="majorHAnsi"/>
          <w:b/>
          <w:noProof/>
          <w:lang w:val="es-ES"/>
        </w:rPr>
        <w:t xml:space="preserve">Sublime-Text: </w:t>
      </w:r>
      <w:r w:rsidRPr="00F14D2F">
        <w:rPr>
          <w:rFonts w:asciiTheme="majorHAnsi" w:hAnsiTheme="majorHAnsi"/>
          <w:noProof/>
          <w:lang w:val="es-ES"/>
        </w:rPr>
        <w:t>Editor de texto utilizado por su simpleza e interfaz limpia, pero nos comprometemos a entregar el proyecto finalizado en Visual Studio</w:t>
      </w:r>
      <w:r>
        <w:rPr>
          <w:rFonts w:asciiTheme="majorHAnsi" w:hAnsiTheme="majorHAnsi"/>
          <w:noProof/>
          <w:lang w:val="es-ES"/>
        </w:rPr>
        <w:t>.</w:t>
      </w:r>
    </w:p>
    <w:p w:rsidR="00F14D2F" w:rsidRDefault="00F14D2F" w:rsidP="00F14D2F">
      <w:pPr>
        <w:pStyle w:val="Prrafodelista"/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pStyle w:val="Prrafodelista"/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PE" w:eastAsia="es-PE"/>
        </w:rPr>
        <w:drawing>
          <wp:inline distT="0" distB="0" distL="0" distR="0">
            <wp:extent cx="8229600" cy="4629150"/>
            <wp:effectExtent l="76200" t="76200" r="133350" b="133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ig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BC785D">
      <w:pPr>
        <w:rPr>
          <w:rFonts w:asciiTheme="majorHAnsi" w:hAnsiTheme="majorHAnsi"/>
          <w:b/>
          <w:noProof/>
          <w:lang w:val="es-ES"/>
        </w:rPr>
      </w:pPr>
      <w:r>
        <w:rPr>
          <w:rFonts w:asciiTheme="majorHAnsi" w:hAnsiTheme="majorHAnsi"/>
          <w:b/>
          <w:noProof/>
          <w:lang w:val="es-ES"/>
        </w:rPr>
        <w:lastRenderedPageBreak/>
        <w:t>F</w:t>
      </w:r>
      <w:r>
        <w:rPr>
          <w:rFonts w:asciiTheme="majorHAnsi" w:hAnsiTheme="majorHAnsi"/>
          <w:b/>
          <w:noProof/>
          <w:lang w:val="es-ES"/>
        </w:rPr>
        <w:t>inalmente como resultado, hasta la fecha este es nuestro avance, ya ejecutado:</w:t>
      </w:r>
    </w:p>
    <w:p w:rsidR="00BC785D" w:rsidRDefault="00BC785D" w:rsidP="00BC785D">
      <w:pPr>
        <w:rPr>
          <w:rFonts w:asciiTheme="majorHAnsi" w:hAnsiTheme="majorHAnsi"/>
          <w:b/>
          <w:noProof/>
          <w:lang w:val="es-ES"/>
        </w:rPr>
      </w:pPr>
      <w:r>
        <w:rPr>
          <w:rFonts w:asciiTheme="majorHAnsi" w:hAnsiTheme="majorHAnsi"/>
          <w:b/>
          <w:noProof/>
          <w:lang w:val="es-PE" w:eastAsia="es-PE"/>
        </w:rPr>
        <w:drawing>
          <wp:inline distT="0" distB="0" distL="0" distR="0" wp14:anchorId="0FDB0F54" wp14:editId="61E7D1D2">
            <wp:extent cx="5585460" cy="3021693"/>
            <wp:effectExtent l="76200" t="76200" r="129540" b="1409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ginawe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647" cy="30677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C785D">
        <w:rPr>
          <w:rFonts w:asciiTheme="majorHAnsi" w:hAnsiTheme="majorHAnsi"/>
          <w:b/>
          <w:noProof/>
          <w:lang w:val="es-PE" w:eastAsia="es-PE"/>
        </w:rPr>
        <w:t xml:space="preserve"> </w:t>
      </w:r>
      <w:r>
        <w:rPr>
          <w:rFonts w:asciiTheme="majorHAnsi" w:hAnsiTheme="majorHAnsi"/>
          <w:b/>
          <w:noProof/>
          <w:lang w:val="es-PE" w:eastAsia="es-PE"/>
        </w:rPr>
        <w:drawing>
          <wp:inline distT="0" distB="0" distL="0" distR="0" wp14:anchorId="034873E9" wp14:editId="0D9374EF">
            <wp:extent cx="5562600" cy="2991185"/>
            <wp:effectExtent l="76200" t="76200" r="133350" b="133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ginaweb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99" cy="3003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D2F" w:rsidRPr="00BC785D" w:rsidRDefault="00F14D2F" w:rsidP="00BC785D">
      <w:pPr>
        <w:pStyle w:val="Ttulo2"/>
        <w:rPr>
          <w:b/>
          <w:noProof/>
          <w:sz w:val="32"/>
          <w:lang w:val="es-ES"/>
        </w:rPr>
      </w:pPr>
      <w:r w:rsidRPr="00BC785D">
        <w:rPr>
          <w:b/>
          <w:noProof/>
          <w:sz w:val="32"/>
          <w:lang w:val="es-ES"/>
        </w:rPr>
        <w:lastRenderedPageBreak/>
        <w:t>PAGINA WEB</w:t>
      </w:r>
    </w:p>
    <w:p w:rsidR="00F14D2F" w:rsidRDefault="00F14D2F" w:rsidP="00F14D2F">
      <w:pPr>
        <w:rPr>
          <w:rFonts w:asciiTheme="majorHAnsi" w:hAnsiTheme="majorHAnsi"/>
          <w:b/>
          <w:noProof/>
          <w:sz w:val="28"/>
          <w:lang w:val="es-ES"/>
        </w:rPr>
      </w:pPr>
      <w:r>
        <w:rPr>
          <w:rFonts w:asciiTheme="majorHAnsi" w:hAnsiTheme="majorHAnsi"/>
          <w:noProof/>
          <w:lang w:val="es-ES"/>
        </w:rPr>
        <w:t>Hemos podido cargar nuestro proyecto a internet, mediante una plataforma de serv</w:t>
      </w:r>
      <w:r w:rsidR="00B5402D">
        <w:rPr>
          <w:rFonts w:asciiTheme="majorHAnsi" w:hAnsiTheme="majorHAnsi"/>
          <w:noProof/>
          <w:lang w:val="es-ES"/>
        </w:rPr>
        <w:t xml:space="preserve">icios de computacion en la nube, </w:t>
      </w:r>
      <w:r w:rsidR="00B5402D" w:rsidRPr="00B5402D">
        <w:rPr>
          <w:rFonts w:asciiTheme="majorHAnsi" w:hAnsiTheme="majorHAnsi"/>
          <w:b/>
          <w:noProof/>
          <w:sz w:val="28"/>
          <w:lang w:val="es-ES"/>
        </w:rPr>
        <w:t>Heroku</w:t>
      </w:r>
      <w:r w:rsidR="00B5402D">
        <w:rPr>
          <w:rFonts w:asciiTheme="majorHAnsi" w:hAnsiTheme="majorHAnsi"/>
          <w:b/>
          <w:noProof/>
          <w:sz w:val="28"/>
          <w:lang w:val="es-ES"/>
        </w:rPr>
        <w:t>.</w:t>
      </w:r>
    </w:p>
    <w:p w:rsidR="00B5402D" w:rsidRDefault="00B5402D" w:rsidP="00F14D2F">
      <w:pPr>
        <w:rPr>
          <w:rFonts w:asciiTheme="majorHAnsi" w:hAnsiTheme="majorHAnsi"/>
          <w:b/>
          <w:noProof/>
          <w:sz w:val="28"/>
          <w:lang w:val="es-ES"/>
        </w:rPr>
      </w:pPr>
      <w:r>
        <w:rPr>
          <w:rFonts w:asciiTheme="majorHAnsi" w:hAnsiTheme="majorHAnsi"/>
          <w:b/>
          <w:noProof/>
          <w:sz w:val="28"/>
          <w:lang w:val="es-ES"/>
        </w:rPr>
        <w:t>Adjuntamos el enlace para su visualización:</w:t>
      </w:r>
    </w:p>
    <w:p w:rsidR="00B5402D" w:rsidRPr="00B5402D" w:rsidRDefault="00B5402D" w:rsidP="00F14D2F">
      <w:pPr>
        <w:rPr>
          <w:rFonts w:asciiTheme="majorHAnsi" w:hAnsiTheme="majorHAnsi"/>
          <w:noProof/>
          <w:u w:val="single"/>
          <w:lang w:val="es-ES"/>
        </w:rPr>
      </w:pPr>
      <w:r w:rsidRPr="00B5402D">
        <w:rPr>
          <w:rFonts w:asciiTheme="majorHAnsi" w:hAnsiTheme="majorHAnsi"/>
          <w:noProof/>
          <w:u w:val="single"/>
          <w:lang w:val="es-ES"/>
        </w:rPr>
        <w:t>http://eptic.herokuapp.com/</w:t>
      </w: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F14D2F">
      <w:pPr>
        <w:rPr>
          <w:rFonts w:asciiTheme="majorHAnsi" w:hAnsiTheme="majorHAnsi"/>
          <w:noProof/>
          <w:lang w:val="es-ES"/>
        </w:rPr>
      </w:pPr>
    </w:p>
    <w:p w:rsidR="00BC785D" w:rsidRDefault="00BC785D" w:rsidP="00BC785D">
      <w:pPr>
        <w:jc w:val="center"/>
        <w:rPr>
          <w:rFonts w:asciiTheme="majorHAnsi" w:hAnsiTheme="majorHAnsi"/>
          <w:b/>
          <w:noProof/>
          <w:sz w:val="260"/>
          <w:lang w:val="es-ES"/>
        </w:rPr>
      </w:pPr>
    </w:p>
    <w:p w:rsidR="00BC785D" w:rsidRPr="00BC785D" w:rsidRDefault="00BC785D" w:rsidP="00BC785D">
      <w:pPr>
        <w:jc w:val="center"/>
        <w:rPr>
          <w:rFonts w:asciiTheme="majorHAnsi" w:hAnsiTheme="majorHAnsi"/>
          <w:b/>
          <w:noProof/>
          <w:sz w:val="260"/>
          <w:lang w:val="es-ES"/>
        </w:rPr>
      </w:pPr>
      <w:r w:rsidRPr="00BC785D">
        <w:rPr>
          <w:rFonts w:asciiTheme="majorHAnsi" w:hAnsiTheme="majorHAnsi"/>
          <w:b/>
          <w:noProof/>
          <w:sz w:val="260"/>
          <w:lang w:val="es-ES"/>
        </w:rPr>
        <w:t>GRACIAS</w:t>
      </w:r>
    </w:p>
    <w:p w:rsidR="00BC785D" w:rsidRPr="00BC785D" w:rsidRDefault="00BC785D">
      <w:pPr>
        <w:jc w:val="center"/>
        <w:rPr>
          <w:rFonts w:asciiTheme="majorHAnsi" w:hAnsiTheme="majorHAnsi"/>
          <w:b/>
          <w:noProof/>
          <w:sz w:val="260"/>
          <w:lang w:val="es-ES"/>
        </w:rPr>
      </w:pPr>
    </w:p>
    <w:sectPr w:rsidR="00BC785D" w:rsidRPr="00BC785D" w:rsidSect="00ED4210">
      <w:pgSz w:w="15840" w:h="12240" w:orient="landscape"/>
      <w:pgMar w:top="567" w:right="1440" w:bottom="474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0EBD" w:rsidRDefault="00640EBD">
      <w:pPr>
        <w:spacing w:after="0" w:line="240" w:lineRule="auto"/>
      </w:pPr>
      <w:r>
        <w:separator/>
      </w:r>
    </w:p>
  </w:endnote>
  <w:endnote w:type="continuationSeparator" w:id="0">
    <w:p w:rsidR="00640EBD" w:rsidRDefault="0064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0EBD" w:rsidRDefault="00640EBD">
      <w:pPr>
        <w:spacing w:after="0" w:line="240" w:lineRule="auto"/>
      </w:pPr>
      <w:r>
        <w:separator/>
      </w:r>
    </w:p>
  </w:footnote>
  <w:footnote w:type="continuationSeparator" w:id="0">
    <w:p w:rsidR="00640EBD" w:rsidRDefault="00640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086FC9"/>
    <w:multiLevelType w:val="hybridMultilevel"/>
    <w:tmpl w:val="66C4CE44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092212"/>
    <w:multiLevelType w:val="hybridMultilevel"/>
    <w:tmpl w:val="479EE72C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F62614"/>
    <w:multiLevelType w:val="hybridMultilevel"/>
    <w:tmpl w:val="02AA8A46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7EE91524"/>
    <w:multiLevelType w:val="hybridMultilevel"/>
    <w:tmpl w:val="72161258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6B7"/>
    <w:rsid w:val="00640EBD"/>
    <w:rsid w:val="007A4F64"/>
    <w:rsid w:val="00912FA3"/>
    <w:rsid w:val="009D6B34"/>
    <w:rsid w:val="00B5402D"/>
    <w:rsid w:val="00BC785D"/>
    <w:rsid w:val="00C565CB"/>
    <w:rsid w:val="00D529AB"/>
    <w:rsid w:val="00DC1982"/>
    <w:rsid w:val="00E646B7"/>
    <w:rsid w:val="00ED4210"/>
    <w:rsid w:val="00F1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A4FD29-68CF-4622-965B-723BB8E7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uiPriority w:val="31"/>
    <w:qFormat/>
    <w:rPr>
      <w:b w:val="0"/>
      <w:bCs w:val="0"/>
      <w:color w:val="099BDD" w:themeColor="text2"/>
    </w:rPr>
  </w:style>
  <w:style w:type="character" w:styleId="nfasissutil">
    <w:name w:val="Subtle Emphasis"/>
    <w:uiPriority w:val="19"/>
    <w:qFormat/>
    <w:rPr>
      <w:i/>
      <w:iCs/>
      <w:color w:val="044D6E" w:themeColor="text2" w:themeShade="80"/>
    </w:rPr>
  </w:style>
  <w:style w:type="character" w:styleId="nfasis">
    <w:name w:val="Emphasis"/>
    <w:uiPriority w:val="20"/>
    <w:qFormat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z w:val="24"/>
      <w:szCs w:val="24"/>
    </w:rPr>
  </w:style>
  <w:style w:type="character" w:styleId="nfasisintenso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099BDD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styleId="Ttulodellibro">
    <w:name w:val="Book Title"/>
    <w:uiPriority w:val="33"/>
    <w:qFormat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Referenciaintensa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Plantillas\Dise&#241;o%20con%20banda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C156D0-DB2C-473D-9146-31DCE375A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</Template>
  <TotalTime>68</TotalTime>
  <Pages>17</Pages>
  <Words>186</Words>
  <Characters>1029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</dc:creator>
  <cp:keywords/>
  <cp:lastModifiedBy>pedro</cp:lastModifiedBy>
  <cp:revision>2</cp:revision>
  <dcterms:created xsi:type="dcterms:W3CDTF">2015-04-28T21:33:00Z</dcterms:created>
  <dcterms:modified xsi:type="dcterms:W3CDTF">2015-04-28T22:54:00Z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